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9049" w14:textId="77777777" w:rsidR="00642604" w:rsidRDefault="00642604" w:rsidP="00642604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C program to print a design given by:</w:t>
      </w:r>
    </w:p>
    <w:p w14:paraId="523D2A2B" w14:textId="77777777" w:rsidR="00642604" w:rsidRDefault="00642604" w:rsidP="00642604">
      <w:pPr>
        <w:pStyle w:val="BodyText"/>
        <w:ind w:left="720" w:firstLine="720"/>
        <w:rPr>
          <w:lang w:val="en-GB"/>
        </w:rPr>
      </w:pPr>
      <w:r>
        <w:rPr>
          <w:lang w:val="en-GB"/>
        </w:rPr>
        <w:t>*</w:t>
      </w:r>
    </w:p>
    <w:p w14:paraId="0F8791CF" w14:textId="77777777" w:rsidR="00642604" w:rsidRDefault="00642604" w:rsidP="00642604">
      <w:pPr>
        <w:pStyle w:val="BodyText"/>
        <w:ind w:left="720" w:firstLine="720"/>
        <w:rPr>
          <w:lang w:val="en-GB"/>
        </w:rPr>
      </w:pPr>
      <w:r>
        <w:rPr>
          <w:lang w:val="en-GB"/>
        </w:rPr>
        <w:t># *</w:t>
      </w:r>
    </w:p>
    <w:p w14:paraId="5EF17209" w14:textId="77777777" w:rsidR="00642604" w:rsidRDefault="00642604" w:rsidP="00642604">
      <w:pPr>
        <w:pStyle w:val="BodyText"/>
        <w:ind w:left="720" w:firstLine="720"/>
        <w:rPr>
          <w:lang w:val="en-GB"/>
        </w:rPr>
      </w:pPr>
      <w:r>
        <w:rPr>
          <w:lang w:val="en-GB"/>
        </w:rPr>
        <w:t># * #</w:t>
      </w:r>
    </w:p>
    <w:p w14:paraId="6FB0BA2E" w14:textId="77777777" w:rsidR="00642604" w:rsidRDefault="00642604" w:rsidP="00642604">
      <w:pPr>
        <w:pStyle w:val="BodyText"/>
        <w:ind w:left="720" w:firstLine="720"/>
        <w:rPr>
          <w:lang w:val="en-GB"/>
        </w:rPr>
      </w:pPr>
      <w:r>
        <w:rPr>
          <w:lang w:val="en-GB"/>
        </w:rPr>
        <w:t>* # *#</w:t>
      </w:r>
    </w:p>
    <w:p w14:paraId="69E35AAA" w14:textId="77777777" w:rsidR="00642604" w:rsidRDefault="00642604" w:rsidP="00642604">
      <w:pPr>
        <w:pStyle w:val="BodyText"/>
        <w:ind w:left="720" w:firstLine="720"/>
        <w:rPr>
          <w:lang w:val="en-GB"/>
        </w:rPr>
      </w:pPr>
      <w:r>
        <w:rPr>
          <w:lang w:val="en-GB"/>
        </w:rPr>
        <w:t>*#*#*#</w:t>
      </w:r>
    </w:p>
    <w:p w14:paraId="0CC774BB" w14:textId="6D3D20F6" w:rsidR="008E602B" w:rsidRDefault="008E602B" w:rsidP="008E602B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in C program to generate fibonacci series upto </w:t>
      </w:r>
      <w:r w:rsidRPr="008E602B">
        <w:rPr>
          <w:lang w:val="en-GB"/>
        </w:rPr>
        <w:t>n</w:t>
      </w:r>
      <w:r>
        <w:rPr>
          <w:lang w:val="en-GB"/>
        </w:rPr>
        <w:t xml:space="preserve"> terms</w:t>
      </w:r>
      <w:r>
        <w:rPr>
          <w:lang w:val="en-GB"/>
        </w:rPr>
        <w:t xml:space="preserve"> as per below format</w:t>
      </w:r>
    </w:p>
    <w:p w14:paraId="188E1583" w14:textId="637B5061" w:rsidR="00642604" w:rsidRDefault="00642604" w:rsidP="008E602B">
      <w:pPr>
        <w:pStyle w:val="BodyText"/>
        <w:ind w:left="720" w:firstLine="360"/>
        <w:rPr>
          <w:lang w:val="en-GB"/>
        </w:rPr>
      </w:pPr>
      <w:r>
        <w:rPr>
          <w:lang w:val="en-GB"/>
        </w:rPr>
        <w:t>1</w:t>
      </w:r>
    </w:p>
    <w:p w14:paraId="1DDC0009" w14:textId="77777777" w:rsidR="00642604" w:rsidRDefault="00642604" w:rsidP="00642604">
      <w:pPr>
        <w:pStyle w:val="BodyText"/>
        <w:ind w:left="360" w:firstLine="720"/>
        <w:rPr>
          <w:lang w:val="en-GB"/>
        </w:rPr>
      </w:pPr>
      <w:r>
        <w:rPr>
          <w:lang w:val="en-GB"/>
        </w:rPr>
        <w:t>1</w:t>
      </w:r>
      <w:r>
        <w:rPr>
          <w:lang w:val="en-GB"/>
        </w:rPr>
        <w:tab/>
        <w:t>2</w:t>
      </w:r>
    </w:p>
    <w:p w14:paraId="1BFA0AA6" w14:textId="77777777" w:rsidR="00642604" w:rsidRDefault="00642604" w:rsidP="00642604">
      <w:pPr>
        <w:pStyle w:val="BodyText"/>
        <w:ind w:left="360" w:firstLine="720"/>
        <w:rPr>
          <w:lang w:val="en-GB"/>
        </w:rPr>
      </w:pPr>
      <w:r>
        <w:rPr>
          <w:lang w:val="en-GB"/>
        </w:rPr>
        <w:t>3</w:t>
      </w:r>
      <w:r>
        <w:rPr>
          <w:lang w:val="en-GB"/>
        </w:rPr>
        <w:tab/>
        <w:t>5</w:t>
      </w:r>
      <w:r>
        <w:rPr>
          <w:lang w:val="en-GB"/>
        </w:rPr>
        <w:tab/>
        <w:t>8</w:t>
      </w:r>
    </w:p>
    <w:p w14:paraId="627750AE" w14:textId="77777777" w:rsidR="00642604" w:rsidRDefault="00642604" w:rsidP="00642604">
      <w:pPr>
        <w:pStyle w:val="BodyText"/>
        <w:ind w:left="360" w:firstLine="720"/>
        <w:rPr>
          <w:lang w:val="en-GB"/>
        </w:rPr>
      </w:pPr>
      <w:r>
        <w:rPr>
          <w:lang w:val="en-GB"/>
        </w:rPr>
        <w:t>13</w:t>
      </w:r>
      <w:r>
        <w:rPr>
          <w:lang w:val="en-GB"/>
        </w:rPr>
        <w:tab/>
        <w:t>21</w:t>
      </w:r>
      <w:r>
        <w:rPr>
          <w:lang w:val="en-GB"/>
        </w:rPr>
        <w:tab/>
        <w:t>34</w:t>
      </w:r>
      <w:r>
        <w:rPr>
          <w:lang w:val="en-GB"/>
        </w:rPr>
        <w:tab/>
        <w:t>55</w:t>
      </w:r>
    </w:p>
    <w:p w14:paraId="165EFCE7" w14:textId="77777777" w:rsidR="00642604" w:rsidRDefault="00642604" w:rsidP="00642604">
      <w:pPr>
        <w:pStyle w:val="BodyText"/>
        <w:ind w:left="360" w:firstLine="720"/>
        <w:rPr>
          <w:lang w:val="en-GB"/>
        </w:rPr>
      </w:pPr>
      <w:r>
        <w:rPr>
          <w:lang w:val="en-GB"/>
        </w:rPr>
        <w:t>88</w:t>
      </w:r>
      <w:r>
        <w:rPr>
          <w:lang w:val="en-GB"/>
        </w:rPr>
        <w:tab/>
        <w:t>143</w:t>
      </w:r>
      <w:r>
        <w:rPr>
          <w:lang w:val="en-GB"/>
        </w:rPr>
        <w:tab/>
        <w:t>231</w:t>
      </w:r>
      <w:r>
        <w:rPr>
          <w:lang w:val="en-GB"/>
        </w:rPr>
        <w:tab/>
        <w:t>374</w:t>
      </w:r>
      <w:r>
        <w:rPr>
          <w:lang w:val="en-GB"/>
        </w:rPr>
        <w:tab/>
        <w:t>604</w:t>
      </w:r>
    </w:p>
    <w:p w14:paraId="5518EDA7" w14:textId="77777777" w:rsidR="00642604" w:rsidRDefault="00642604" w:rsidP="00642604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program to perform the summation of the series:</w:t>
      </w:r>
    </w:p>
    <w:p w14:paraId="3862014D" w14:textId="77777777" w:rsidR="00642604" w:rsidRDefault="00642604" w:rsidP="00642604">
      <w:pPr>
        <w:pStyle w:val="BodyText"/>
        <w:spacing w:after="0"/>
        <w:ind w:left="1200" w:right="260" w:hanging="1200"/>
        <w:jc w:val="both"/>
        <w:rPr>
          <w:lang w:val="en-GB"/>
        </w:rPr>
      </w:pPr>
      <w:r>
        <w:t xml:space="preserve">                    </w:t>
      </w:r>
      <w:r>
        <w:rPr>
          <w:lang w:val="en-GB"/>
        </w:rPr>
        <w:t>1/2! + 3/4! + 5/6! + ...   </w:t>
      </w:r>
    </w:p>
    <w:p w14:paraId="47570313" w14:textId="77777777" w:rsidR="00642604" w:rsidRDefault="00642604" w:rsidP="00642604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Print the following sequence of integers:   </w:t>
      </w:r>
      <w:r w:rsidRPr="00642604">
        <w:rPr>
          <w:lang w:val="en-GB"/>
        </w:rPr>
        <w:t xml:space="preserve"> </w:t>
      </w:r>
      <w:r>
        <w:rPr>
          <w:lang w:val="en-GB"/>
        </w:rPr>
        <w:t>1, 3, 9, 27, 81, 243</w:t>
      </w:r>
    </w:p>
    <w:p w14:paraId="701DBA28" w14:textId="77777777" w:rsidR="00642604" w:rsidRDefault="00642604" w:rsidP="00642604">
      <w:pPr>
        <w:pStyle w:val="BodyText"/>
        <w:spacing w:after="0"/>
        <w:ind w:left="1155" w:right="260" w:hanging="1155"/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using (i) For statement (ii) While statement</w:t>
      </w:r>
    </w:p>
    <w:p w14:paraId="3F7B760F" w14:textId="77777777" w:rsidR="00642604" w:rsidRDefault="00642604" w:rsidP="00642604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program that reads a year and determine whether it is a leap year or not.</w:t>
      </w:r>
    </w:p>
    <w:p w14:paraId="7E6CFC15" w14:textId="77777777" w:rsidR="00642604" w:rsidRPr="00642604" w:rsidRDefault="00642604" w:rsidP="00642604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Design an algorithm to evaluate the function sin(x) as defined by the infinite series expansion:   sin(x) = x/1!-x</w:t>
      </w:r>
      <w:r w:rsidRPr="00642604">
        <w:rPr>
          <w:lang w:val="en-GB"/>
        </w:rPr>
        <w:t>3</w:t>
      </w:r>
      <w:r>
        <w:rPr>
          <w:lang w:val="en-GB"/>
        </w:rPr>
        <w:t>/3!+x</w:t>
      </w:r>
      <w:r w:rsidRPr="00642604">
        <w:rPr>
          <w:lang w:val="en-GB"/>
        </w:rPr>
        <w:t>5</w:t>
      </w:r>
      <w:r>
        <w:rPr>
          <w:lang w:val="en-GB"/>
        </w:rPr>
        <w:t>/5!-x</w:t>
      </w:r>
      <w:r w:rsidRPr="00642604">
        <w:rPr>
          <w:lang w:val="en-GB"/>
        </w:rPr>
        <w:t>7</w:t>
      </w:r>
      <w:r>
        <w:rPr>
          <w:lang w:val="en-GB"/>
        </w:rPr>
        <w:t>/7!+</w:t>
      </w:r>
      <w:r w:rsidRPr="00642604">
        <w:rPr>
          <w:lang w:val="en-GB"/>
        </w:rPr>
        <w:t>……….</w:t>
      </w:r>
    </w:p>
    <w:p w14:paraId="1A80A3DC" w14:textId="77777777" w:rsidR="00000000" w:rsidRDefault="00000000">
      <w:pPr>
        <w:numPr>
          <w:ilvl w:val="0"/>
          <w:numId w:val="1"/>
        </w:numPr>
      </w:pPr>
      <w:r>
        <w:t>Write a Program in C to reverse a given number is taken as input from the user.</w:t>
      </w:r>
    </w:p>
    <w:p w14:paraId="541AF37B" w14:textId="77777777" w:rsidR="00000000" w:rsidRDefault="00000000">
      <w:pPr>
        <w:numPr>
          <w:ilvl w:val="0"/>
          <w:numId w:val="1"/>
        </w:numPr>
      </w:pPr>
      <w:r>
        <w:t>Write a Program in C to check for palindrome(Original Number = Reverse of number) when the given number is taken as input from the user.</w:t>
      </w:r>
    </w:p>
    <w:p w14:paraId="28FB973E" w14:textId="77777777" w:rsidR="00000000" w:rsidRDefault="00000000">
      <w:pPr>
        <w:numPr>
          <w:ilvl w:val="0"/>
          <w:numId w:val="1"/>
        </w:numPr>
      </w:pPr>
      <w:r>
        <w:t>Write a Program in C to divide two numbers without using the division operator, when the two numbers are taken as input from the user.(Use only the + and – operator).</w:t>
      </w:r>
    </w:p>
    <w:p w14:paraId="56E5EC08" w14:textId="60337545" w:rsidR="00000000" w:rsidRDefault="00000000">
      <w:pPr>
        <w:numPr>
          <w:ilvl w:val="0"/>
          <w:numId w:val="1"/>
        </w:numPr>
      </w:pPr>
      <w:r>
        <w:t xml:space="preserve">Write a Program in C to find the HCF of two </w:t>
      </w:r>
      <w:r>
        <w:rPr>
          <w:lang w:val="en-GB"/>
        </w:rPr>
        <w:t xml:space="preserve">positive </w:t>
      </w:r>
      <w:r>
        <w:t>numbers when taken as input from user.</w:t>
      </w:r>
      <w:r w:rsidR="006A3B55">
        <w:t xml:space="preserve">// Using Function //Using Recursion </w:t>
      </w:r>
    </w:p>
    <w:p w14:paraId="4D9CC5D3" w14:textId="3F95D995" w:rsidR="00000000" w:rsidRDefault="00000000">
      <w:pPr>
        <w:numPr>
          <w:ilvl w:val="0"/>
          <w:numId w:val="1"/>
        </w:numPr>
      </w:pPr>
      <w:r>
        <w:t xml:space="preserve">Write a Program in C to find the LCM of two </w:t>
      </w:r>
      <w:r>
        <w:rPr>
          <w:lang w:val="en-GB"/>
        </w:rPr>
        <w:t xml:space="preserve">positive </w:t>
      </w:r>
      <w:r>
        <w:t>numbers when taken as input from user.</w:t>
      </w:r>
      <w:r w:rsidR="006A3B55">
        <w:t xml:space="preserve"> //</w:t>
      </w:r>
      <w:r w:rsidR="006A3B55" w:rsidRPr="006A3B55">
        <w:t xml:space="preserve"> </w:t>
      </w:r>
      <w:r w:rsidR="006A3B55">
        <w:t>Using Function //Using Recursion</w:t>
      </w:r>
    </w:p>
    <w:p w14:paraId="125DFE1B" w14:textId="22460CEC" w:rsidR="00000000" w:rsidRDefault="00000000">
      <w:pPr>
        <w:numPr>
          <w:ilvl w:val="0"/>
          <w:numId w:val="1"/>
        </w:numPr>
      </w:pPr>
      <w:r>
        <w:t>Write a Program in C to find whether a number taken as input from user is an Armstrong Number or not.(</w:t>
      </w:r>
      <w:r>
        <w:rPr>
          <w:lang w:val="en-GB"/>
        </w:rPr>
        <w:t>A number is an Armstrong number if the sum of the cube of its digit is equal to the number.</w:t>
      </w:r>
      <w:r>
        <w:t>)</w:t>
      </w:r>
      <w:r w:rsidR="006A3B55">
        <w:t xml:space="preserve"> </w:t>
      </w:r>
    </w:p>
    <w:p w14:paraId="371D4A52" w14:textId="77777777" w:rsidR="006A3B55" w:rsidRDefault="006A3B55" w:rsidP="006A3B55"/>
    <w:p w14:paraId="3FDF276C" w14:textId="788C9835" w:rsidR="00000000" w:rsidRDefault="00000000">
      <w:pPr>
        <w:pStyle w:val="BodyText"/>
        <w:ind w:left="1155" w:hanging="1155"/>
        <w:jc w:val="both"/>
      </w:pPr>
      <w:r>
        <w:t>                    </w:t>
      </w:r>
    </w:p>
    <w:p w14:paraId="6EF83C3D" w14:textId="77777777" w:rsidR="00000000" w:rsidRDefault="00000000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program in C to evaluate the roots of quadratic equation</w:t>
      </w:r>
    </w:p>
    <w:p w14:paraId="442BE07A" w14:textId="754C30A1" w:rsidR="00000000" w:rsidRDefault="00000000">
      <w:pPr>
        <w:pStyle w:val="BodyText"/>
        <w:ind w:left="795"/>
        <w:rPr>
          <w:lang w:val="en-GB"/>
        </w:rPr>
      </w:pPr>
      <w:r>
        <w:t xml:space="preserve">      </w:t>
      </w:r>
      <w:r w:rsidR="006A3B55">
        <w:rPr>
          <w:noProof/>
        </w:rPr>
        <mc:AlternateContent>
          <mc:Choice Requires="wps">
            <w:drawing>
              <wp:inline distT="0" distB="0" distL="0" distR="0" wp14:anchorId="4BF620A2" wp14:editId="23405010">
                <wp:extent cx="1019175" cy="238125"/>
                <wp:effectExtent l="0" t="0" r="0" b="0"/>
                <wp:docPr id="780389570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9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DD1EE" id="AutoShape 2" o:spid="_x0000_s1026" style="width:80.2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="006A3B55">
        <w:t>X^2-9X+20=20</w:t>
      </w:r>
    </w:p>
    <w:p w14:paraId="624F8CF2" w14:textId="77777777" w:rsidR="00000000" w:rsidRDefault="00000000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program in C to compute the sum of the digits of a given integer number. </w:t>
      </w:r>
    </w:p>
    <w:p w14:paraId="20DF1DF2" w14:textId="77777777" w:rsidR="00000000" w:rsidRDefault="00000000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Design an algorithm to compute the value of </w:t>
      </w:r>
      <w:r>
        <w:rPr>
          <w:i/>
          <w:lang w:val="en-GB"/>
        </w:rPr>
        <w:t>x</w:t>
      </w:r>
      <w:r>
        <w:rPr>
          <w:i/>
          <w:position w:val="8"/>
          <w:sz w:val="19"/>
          <w:lang w:val="en-GB"/>
        </w:rPr>
        <w:t>n</w:t>
      </w:r>
      <w:r>
        <w:rPr>
          <w:lang w:val="en-GB"/>
        </w:rPr>
        <w:t xml:space="preserve"> when </w:t>
      </w:r>
      <w:r>
        <w:rPr>
          <w:i/>
          <w:lang w:val="en-GB"/>
        </w:rPr>
        <w:t>n</w:t>
      </w:r>
      <w:r>
        <w:rPr>
          <w:lang w:val="en-GB"/>
        </w:rPr>
        <w:t xml:space="preserve"> is a positive integer considerably greater than 1.</w:t>
      </w:r>
    </w:p>
    <w:p w14:paraId="2A8C9453" w14:textId="2B7B4D6F" w:rsidR="00000000" w:rsidRDefault="00000000" w:rsidP="008E602B">
      <w:pPr>
        <w:ind w:left="720"/>
        <w:rPr>
          <w:lang w:val="en-GB"/>
        </w:rPr>
      </w:pPr>
    </w:p>
    <w:p w14:paraId="6E22EB99" w14:textId="77777777" w:rsidR="00000000" w:rsidRDefault="00000000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Write a C program to find the sum of the following series using a function declaration:</w:t>
      </w:r>
      <w:r>
        <w:t xml:space="preserve">                   </w:t>
      </w:r>
      <w:r>
        <w:rPr>
          <w:lang w:val="en-GB"/>
        </w:rPr>
        <w:t>sum = x – (x^3)/3! + (x^5)/5! – ... (x^n)/n!    </w:t>
      </w:r>
    </w:p>
    <w:p w14:paraId="4CB5364E" w14:textId="77777777" w:rsidR="00000000" w:rsidRDefault="00000000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C program to generate the multiplication table for a certain positive number taken as input from the user, upto 20 terms.</w:t>
      </w:r>
    </w:p>
    <w:p w14:paraId="49FFE453" w14:textId="25AEBC07" w:rsidR="006A3B55" w:rsidRDefault="006A3B55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c program to solve the soduku </w:t>
      </w:r>
    </w:p>
    <w:p w14:paraId="43179894" w14:textId="77777777" w:rsidR="006A3B55" w:rsidRDefault="006A3B55" w:rsidP="006A3B55">
      <w:pPr>
        <w:pStyle w:val="BodyText"/>
        <w:rPr>
          <w:noProof/>
          <w:lang w:val="en-GB"/>
        </w:rPr>
      </w:pPr>
    </w:p>
    <w:p w14:paraId="27DFEEED" w14:textId="092C447C" w:rsidR="006A3B55" w:rsidRDefault="006A3B55" w:rsidP="006A3B55">
      <w:pPr>
        <w:pStyle w:val="BodyText"/>
        <w:rPr>
          <w:lang w:val="en-GB"/>
        </w:rPr>
      </w:pPr>
      <w:r>
        <w:rPr>
          <w:noProof/>
          <w:lang w:val="en-GB"/>
        </w:rPr>
        <w:t xml:space="preserve">                         </w:t>
      </w:r>
      <w:r w:rsidRPr="006A3B55">
        <w:rPr>
          <w:noProof/>
          <w:lang w:val="en-GB"/>
        </w:rPr>
        <w:drawing>
          <wp:inline distT="0" distB="0" distL="0" distR="0" wp14:anchorId="49C562E5" wp14:editId="1CF8A059">
            <wp:extent cx="1962150" cy="184785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0CB2" w14:textId="77777777" w:rsidR="006A3B55" w:rsidRDefault="006A3B55" w:rsidP="006A3B55">
      <w:pPr>
        <w:pStyle w:val="BodyText"/>
        <w:rPr>
          <w:lang w:val="en-GB"/>
        </w:rPr>
      </w:pPr>
    </w:p>
    <w:p w14:paraId="57A3294A" w14:textId="77777777" w:rsidR="000B1AE6" w:rsidRDefault="00000000">
      <w:pPr>
        <w:pStyle w:val="BodyText"/>
        <w:numPr>
          <w:ilvl w:val="1"/>
          <w:numId w:val="2"/>
        </w:numPr>
      </w:pPr>
      <w:r>
        <w:rPr>
          <w:lang w:val="en-GB"/>
        </w:rPr>
        <w:t>Print out the squares of the first 10 integers using C program.</w:t>
      </w:r>
    </w:p>
    <w:sectPr w:rsidR="000B1AE6" w:rsidSect="006A3B55">
      <w:headerReference w:type="default" r:id="rId8"/>
      <w:pgSz w:w="12240" w:h="15840"/>
      <w:pgMar w:top="1276" w:right="1041" w:bottom="5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8B295" w14:textId="77777777" w:rsidR="000B1AE6" w:rsidRDefault="000B1AE6" w:rsidP="006A3B55">
      <w:r>
        <w:separator/>
      </w:r>
    </w:p>
  </w:endnote>
  <w:endnote w:type="continuationSeparator" w:id="0">
    <w:p w14:paraId="5DECEF48" w14:textId="77777777" w:rsidR="000B1AE6" w:rsidRDefault="000B1AE6" w:rsidP="006A3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80"/>
    <w:family w:val="swiss"/>
    <w:pitch w:val="variable"/>
  </w:font>
  <w:font w:name="DejaVu Sans"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2C27D" w14:textId="77777777" w:rsidR="000B1AE6" w:rsidRDefault="000B1AE6" w:rsidP="006A3B55">
      <w:r>
        <w:separator/>
      </w:r>
    </w:p>
  </w:footnote>
  <w:footnote w:type="continuationSeparator" w:id="0">
    <w:p w14:paraId="7BE6E95E" w14:textId="77777777" w:rsidR="000B1AE6" w:rsidRDefault="000B1AE6" w:rsidP="006A3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F3672" w14:textId="07D14A20" w:rsidR="006A3B55" w:rsidRDefault="006A3B55">
    <w:pPr>
      <w:pStyle w:val="Header"/>
      <w:rPr>
        <w:lang w:val="en-IN"/>
      </w:rPr>
    </w:pPr>
    <w:r>
      <w:rPr>
        <w:lang w:val="en-IN"/>
      </w:rPr>
      <w:t xml:space="preserve">B.MATH </w:t>
    </w:r>
    <w:r>
      <w:rPr>
        <w:lang w:val="en-IN"/>
      </w:rPr>
      <w:tab/>
      <w:t>&lt; DAIBIK BARIK &gt;</w:t>
    </w:r>
    <w:r>
      <w:rPr>
        <w:lang w:val="en-IN"/>
      </w:rPr>
      <w:tab/>
      <w:t>15-08-2023</w:t>
    </w:r>
  </w:p>
  <w:p w14:paraId="7A1622A4" w14:textId="5E39B19A" w:rsidR="006A3B55" w:rsidRPr="006A3B55" w:rsidRDefault="006A3B55">
    <w:pPr>
      <w:pStyle w:val="Header"/>
      <w:rPr>
        <w:lang w:val="en-IN"/>
      </w:rPr>
    </w:pPr>
    <w:r>
      <w:rPr>
        <w:lang w:val="en-IN"/>
      </w:rPr>
      <w:t>====================================================================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5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48A4757D"/>
    <w:multiLevelType w:val="hybridMultilevel"/>
    <w:tmpl w:val="5EF663F8"/>
    <w:lvl w:ilvl="0" w:tplc="74A8D3BC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5481879">
    <w:abstractNumId w:val="0"/>
  </w:num>
  <w:num w:numId="2" w16cid:durableId="298389354">
    <w:abstractNumId w:val="1"/>
  </w:num>
  <w:num w:numId="3" w16cid:durableId="313294502">
    <w:abstractNumId w:val="2"/>
  </w:num>
  <w:num w:numId="4" w16cid:durableId="1032875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04"/>
    <w:rsid w:val="000B1AE6"/>
    <w:rsid w:val="00642604"/>
    <w:rsid w:val="006A3B55"/>
    <w:rsid w:val="008E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9F44965"/>
  <w15:chartTrackingRefBased/>
  <w15:docId w15:val="{58B5FE57-2A00-45D0-A27B-8532183E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character" w:customStyle="1" w:styleId="BodyTextChar">
    <w:name w:val="Body Text Char"/>
    <w:link w:val="BodyText"/>
    <w:rsid w:val="00642604"/>
    <w:rPr>
      <w:sz w:val="24"/>
      <w:szCs w:val="24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6A3B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B55"/>
    <w:rPr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6A3B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B55"/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Arindom</dc:creator>
  <cp:keywords/>
  <cp:lastModifiedBy>KAZI NAZRUL UNIVERSITY</cp:lastModifiedBy>
  <cp:revision>3</cp:revision>
  <cp:lastPrinted>1601-01-01T00:00:00Z</cp:lastPrinted>
  <dcterms:created xsi:type="dcterms:W3CDTF">2023-08-15T05:38:00Z</dcterms:created>
  <dcterms:modified xsi:type="dcterms:W3CDTF">2023-08-15T05:40:00Z</dcterms:modified>
</cp:coreProperties>
</file>